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903E8B" w14:textId="77777777" w:rsidR="00BA5577" w:rsidRPr="00C45F81" w:rsidRDefault="001A715A" w:rsidP="00BC3204">
      <w:pPr>
        <w:pStyle w:val="divdocumentthinbottomborder"/>
        <w:spacing w:line="276" w:lineRule="auto"/>
        <w:jc w:val="center"/>
        <w:rPr>
          <w:rFonts w:asciiTheme="majorHAnsi" w:eastAsia="Trebuchet MS" w:hAnsiTheme="majorHAnsi" w:cstheme="majorHAnsi"/>
          <w:b/>
          <w:bCs/>
          <w:caps/>
          <w:color w:val="4585DD"/>
          <w:sz w:val="56"/>
          <w:szCs w:val="56"/>
        </w:rPr>
      </w:pPr>
      <w:r w:rsidRPr="00C45F81">
        <w:rPr>
          <w:rStyle w:val="divnamespanfName"/>
          <w:rFonts w:asciiTheme="majorHAnsi" w:eastAsia="Trebuchet MS" w:hAnsiTheme="majorHAnsi" w:cstheme="majorHAnsi"/>
          <w:caps/>
          <w:color w:val="4585DD"/>
          <w:sz w:val="56"/>
          <w:szCs w:val="56"/>
        </w:rPr>
        <w:t>Jace</w:t>
      </w:r>
      <w:r w:rsidRPr="00C45F81">
        <w:rPr>
          <w:rFonts w:asciiTheme="majorHAnsi" w:eastAsia="Trebuchet MS" w:hAnsiTheme="majorHAnsi" w:cstheme="majorHAnsi"/>
          <w:caps/>
          <w:color w:val="4585DD"/>
          <w:sz w:val="56"/>
          <w:szCs w:val="56"/>
        </w:rPr>
        <w:t xml:space="preserve"> </w:t>
      </w:r>
      <w:r w:rsidRPr="00C45F81">
        <w:rPr>
          <w:rStyle w:val="span"/>
          <w:rFonts w:asciiTheme="majorHAnsi" w:eastAsia="Trebuchet MS" w:hAnsiTheme="majorHAnsi" w:cstheme="majorHAnsi"/>
          <w:b/>
          <w:bCs/>
          <w:caps/>
          <w:color w:val="4585DD"/>
          <w:sz w:val="56"/>
          <w:szCs w:val="56"/>
        </w:rPr>
        <w:t>Cascio</w:t>
      </w:r>
    </w:p>
    <w:p w14:paraId="7CBC1C34" w14:textId="49F0D799" w:rsidR="00BA5577" w:rsidRDefault="00BA5577" w:rsidP="00BC3204">
      <w:pPr>
        <w:pStyle w:val="div"/>
        <w:spacing w:line="276" w:lineRule="auto"/>
        <w:jc w:val="center"/>
        <w:rPr>
          <w:rFonts w:ascii="Trebuchet MS" w:eastAsia="Trebuchet MS" w:hAnsi="Trebuchet MS" w:cs="Trebuchet MS"/>
          <w:color w:val="333333"/>
          <w:sz w:val="0"/>
          <w:szCs w:val="0"/>
        </w:rPr>
      </w:pPr>
    </w:p>
    <w:p w14:paraId="5793028E" w14:textId="3F7E6B78" w:rsidR="00BA5577" w:rsidRPr="00C45F81" w:rsidRDefault="001A715A" w:rsidP="00BC3204">
      <w:pPr>
        <w:pStyle w:val="div"/>
        <w:spacing w:line="276" w:lineRule="auto"/>
        <w:jc w:val="center"/>
        <w:rPr>
          <w:rFonts w:ascii="Trebuchet MS" w:eastAsia="Trebuchet MS" w:hAnsi="Trebuchet MS" w:cs="Trebuchet MS"/>
          <w:color w:val="333333"/>
        </w:rPr>
      </w:pPr>
      <w:r w:rsidRPr="00C45F81">
        <w:rPr>
          <w:rStyle w:val="span"/>
          <w:rFonts w:ascii="Trebuchet MS" w:eastAsia="Trebuchet MS" w:hAnsi="Trebuchet MS" w:cs="Trebuchet MS"/>
          <w:color w:val="333333"/>
        </w:rPr>
        <w:t>Davenport, FL 338</w:t>
      </w:r>
      <w:r w:rsidR="00B83EE7">
        <w:rPr>
          <w:rStyle w:val="span"/>
          <w:rFonts w:ascii="Trebuchet MS" w:eastAsia="Trebuchet MS" w:hAnsi="Trebuchet MS" w:cs="Trebuchet MS"/>
          <w:color w:val="333333"/>
        </w:rPr>
        <w:t>37</w:t>
      </w:r>
      <w:r w:rsidRPr="00C45F81">
        <w:rPr>
          <w:rStyle w:val="span"/>
          <w:rFonts w:ascii="Trebuchet MS" w:eastAsia="Trebuchet MS" w:hAnsi="Trebuchet MS" w:cs="Trebuchet MS"/>
          <w:color w:val="333333"/>
        </w:rPr>
        <w:t>| 318</w:t>
      </w:r>
      <w:r w:rsidRPr="00C45F81">
        <w:rPr>
          <w:rStyle w:val="span"/>
          <w:rFonts w:ascii="Trebuchet MS" w:eastAsia="Trebuchet MS" w:hAnsi="Trebuchet MS" w:cs="Trebuchet MS"/>
          <w:color w:val="333333"/>
        </w:rPr>
        <w:noBreakHyphen/>
        <w:t>953</w:t>
      </w:r>
      <w:r w:rsidRPr="00C45F81">
        <w:rPr>
          <w:rStyle w:val="span"/>
          <w:rFonts w:ascii="Trebuchet MS" w:eastAsia="Trebuchet MS" w:hAnsi="Trebuchet MS" w:cs="Trebuchet MS"/>
          <w:color w:val="333333"/>
        </w:rPr>
        <w:noBreakHyphen/>
        <w:t>3012 | ssjace@yahoo.com</w:t>
      </w:r>
    </w:p>
    <w:p w14:paraId="3DD5F19B" w14:textId="77777777" w:rsidR="00BA5577" w:rsidRPr="00C45F81" w:rsidRDefault="001A715A" w:rsidP="00D5044C">
      <w:pPr>
        <w:pStyle w:val="divdocumentdivsectiontitle"/>
        <w:spacing w:before="240" w:after="60" w:line="276" w:lineRule="auto"/>
        <w:jc w:val="center"/>
        <w:rPr>
          <w:rFonts w:ascii="Aptos" w:eastAsia="Trebuchet MS" w:hAnsi="Aptos" w:cs="Trebuchet MS"/>
          <w:b/>
          <w:bCs/>
          <w:caps/>
        </w:rPr>
      </w:pPr>
      <w:r w:rsidRPr="00C45F81">
        <w:rPr>
          <w:rFonts w:ascii="Aptos" w:eastAsia="Trebuchet MS" w:hAnsi="Aptos" w:cs="Trebuchet MS"/>
          <w:b/>
          <w:bCs/>
          <w:caps/>
        </w:rPr>
        <w:t>Summary</w:t>
      </w:r>
    </w:p>
    <w:p w14:paraId="53A28FFD" w14:textId="6D0B605A" w:rsidR="00BA5577" w:rsidRPr="00C45F81" w:rsidRDefault="001A715A" w:rsidP="00D5044C">
      <w:pPr>
        <w:pStyle w:val="p"/>
        <w:spacing w:line="276" w:lineRule="auto"/>
        <w:jc w:val="center"/>
        <w:rPr>
          <w:rFonts w:ascii="Trebuchet MS" w:eastAsia="Trebuchet MS" w:hAnsi="Trebuchet MS" w:cs="Trebuchet MS"/>
          <w:color w:val="333333"/>
          <w:sz w:val="22"/>
          <w:szCs w:val="22"/>
        </w:rPr>
      </w:pPr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 xml:space="preserve">Dynamic </w:t>
      </w:r>
      <w:proofErr w:type="gramStart"/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>performer</w:t>
      </w:r>
      <w:proofErr w:type="gramEnd"/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 xml:space="preserve"> with </w:t>
      </w:r>
      <w:r w:rsidR="00C45F81">
        <w:rPr>
          <w:rFonts w:ascii="Trebuchet MS" w:eastAsia="Trebuchet MS" w:hAnsi="Trebuchet MS" w:cs="Trebuchet MS"/>
          <w:color w:val="333333"/>
          <w:sz w:val="22"/>
          <w:szCs w:val="22"/>
        </w:rPr>
        <w:t xml:space="preserve">experience in </w:t>
      </w:r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>over 3</w:t>
      </w:r>
      <w:r w:rsidR="00B83EE7">
        <w:rPr>
          <w:rFonts w:ascii="Trebuchet MS" w:eastAsia="Trebuchet MS" w:hAnsi="Trebuchet MS" w:cs="Trebuchet MS"/>
          <w:color w:val="333333"/>
          <w:sz w:val="22"/>
          <w:szCs w:val="22"/>
        </w:rPr>
        <w:t>7</w:t>
      </w:r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 xml:space="preserve"> shows in</w:t>
      </w:r>
      <w:r w:rsidR="00143954">
        <w:rPr>
          <w:rFonts w:ascii="Trebuchet MS" w:eastAsia="Trebuchet MS" w:hAnsi="Trebuchet MS" w:cs="Trebuchet MS"/>
          <w:color w:val="333333"/>
          <w:sz w:val="22"/>
          <w:szCs w:val="22"/>
        </w:rPr>
        <w:t>cluding</w:t>
      </w:r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 xml:space="preserve"> musicals, plays, and dinner theater</w:t>
      </w:r>
      <w:r w:rsidR="009D314A">
        <w:rPr>
          <w:rFonts w:ascii="Trebuchet MS" w:eastAsia="Trebuchet MS" w:hAnsi="Trebuchet MS" w:cs="Trebuchet MS"/>
          <w:color w:val="333333"/>
          <w:sz w:val="22"/>
          <w:szCs w:val="22"/>
        </w:rPr>
        <w:t xml:space="preserve">s. </w:t>
      </w:r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>Proven vocal talent as a baritone with achievements, including selection for the Epcot Candlelight Processional Choir at Walt Disney World and earning 1st chair in Louisiana's All-State choir for two consecutive years. Noticeable qualities include a strong stage presence, versatility in character portrayals, and a unique vocal range classified as "baritenor." Passionate about creativity and imagination while being a good team member with a good attitude and genuine excitement for future performances and opp</w:t>
      </w:r>
      <w:r w:rsidRPr="00C45F81">
        <w:rPr>
          <w:rFonts w:ascii="Trebuchet MS" w:eastAsia="Trebuchet MS" w:hAnsi="Trebuchet MS" w:cs="Trebuchet MS"/>
          <w:color w:val="333333"/>
          <w:sz w:val="22"/>
          <w:szCs w:val="22"/>
        </w:rPr>
        <w:t>ortunities.</w:t>
      </w:r>
    </w:p>
    <w:p w14:paraId="1E7ABE18" w14:textId="77777777" w:rsidR="00BA5577" w:rsidRPr="00C45F81" w:rsidRDefault="001A715A" w:rsidP="00D5044C">
      <w:pPr>
        <w:pStyle w:val="divdocumentdivsectiontitle"/>
        <w:spacing w:before="100" w:after="60" w:line="276" w:lineRule="auto"/>
        <w:rPr>
          <w:rFonts w:ascii="Aptos" w:eastAsia="Trebuchet MS" w:hAnsi="Aptos" w:cs="Trebuchet MS"/>
          <w:b/>
          <w:bCs/>
          <w:caps/>
        </w:rPr>
      </w:pPr>
      <w:r w:rsidRPr="00C45F81">
        <w:rPr>
          <w:rFonts w:ascii="Aptos" w:eastAsia="Trebuchet MS" w:hAnsi="Aptos" w:cs="Trebuchet MS"/>
          <w:b/>
          <w:bCs/>
          <w:caps/>
        </w:rPr>
        <w:t>Skills</w:t>
      </w:r>
    </w:p>
    <w:tbl>
      <w:tblPr>
        <w:tblStyle w:val="divdocumenttable"/>
        <w:tblW w:w="0" w:type="auto"/>
        <w:tblInd w:w="20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80"/>
        <w:gridCol w:w="4480"/>
      </w:tblGrid>
      <w:tr w:rsidR="00BA5577" w14:paraId="50EFD704" w14:textId="77777777">
        <w:tc>
          <w:tcPr>
            <w:tcW w:w="4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DB68BF" w14:textId="77777777" w:rsidR="00BA5577" w:rsidRDefault="001A715A" w:rsidP="00D5044C">
            <w:pPr>
              <w:pStyle w:val="ulli"/>
              <w:numPr>
                <w:ilvl w:val="0"/>
                <w:numId w:val="1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Adaptability to directions</w:t>
            </w:r>
          </w:p>
          <w:p w14:paraId="2D4E52E9" w14:textId="36C6C039" w:rsidR="00BA5577" w:rsidRDefault="00C45F81" w:rsidP="00D5044C">
            <w:pPr>
              <w:pStyle w:val="ulli"/>
              <w:numPr>
                <w:ilvl w:val="0"/>
                <w:numId w:val="1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Vocal talents</w:t>
            </w:r>
          </w:p>
          <w:p w14:paraId="30CF8139" w14:textId="1F76561D" w:rsidR="00BA5577" w:rsidRDefault="00C45F81" w:rsidP="00D5044C">
            <w:pPr>
              <w:pStyle w:val="ulli"/>
              <w:numPr>
                <w:ilvl w:val="0"/>
                <w:numId w:val="1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Acting abilities, characterization</w:t>
            </w:r>
          </w:p>
          <w:p w14:paraId="239D339D" w14:textId="2F3CBF95" w:rsidR="00BA5577" w:rsidRDefault="00C45F81" w:rsidP="00D5044C">
            <w:pPr>
              <w:pStyle w:val="ulli"/>
              <w:numPr>
                <w:ilvl w:val="0"/>
                <w:numId w:val="1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Excellent writer</w:t>
            </w:r>
          </w:p>
        </w:tc>
        <w:tc>
          <w:tcPr>
            <w:tcW w:w="448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D1C196" w14:textId="425C204F" w:rsidR="00BA5577" w:rsidRDefault="00C45F81" w:rsidP="00D5044C">
            <w:pPr>
              <w:pStyle w:val="ulli"/>
              <w:numPr>
                <w:ilvl w:val="0"/>
                <w:numId w:val="2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Strong stage presence</w:t>
            </w:r>
          </w:p>
          <w:p w14:paraId="69FC7021" w14:textId="77777777" w:rsidR="00BA5577" w:rsidRDefault="001A715A" w:rsidP="00D5044C">
            <w:pPr>
              <w:pStyle w:val="ulli"/>
              <w:numPr>
                <w:ilvl w:val="0"/>
                <w:numId w:val="2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Strong teamwork</w:t>
            </w:r>
          </w:p>
          <w:p w14:paraId="14669D9F" w14:textId="1B904B69" w:rsidR="00BA5577" w:rsidRDefault="00C45F81" w:rsidP="00D5044C">
            <w:pPr>
              <w:pStyle w:val="ulli"/>
              <w:numPr>
                <w:ilvl w:val="0"/>
                <w:numId w:val="2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Outstanding public speaking abilities</w:t>
            </w:r>
          </w:p>
          <w:p w14:paraId="3FB9AB5D" w14:textId="4F8B4530" w:rsidR="00BA5577" w:rsidRDefault="00C45F81" w:rsidP="00D5044C">
            <w:pPr>
              <w:pStyle w:val="ulli"/>
              <w:numPr>
                <w:ilvl w:val="0"/>
                <w:numId w:val="2"/>
              </w:numPr>
              <w:spacing w:line="276" w:lineRule="auto"/>
              <w:ind w:left="640" w:hanging="261"/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3333"/>
                <w:sz w:val="22"/>
                <w:szCs w:val="22"/>
              </w:rPr>
              <w:t>Professional</w:t>
            </w:r>
          </w:p>
        </w:tc>
      </w:tr>
    </w:tbl>
    <w:tbl>
      <w:tblPr>
        <w:tblStyle w:val="divdocumentdivparagraphTable"/>
        <w:tblpPr w:leftFromText="180" w:rightFromText="180" w:vertAnchor="text" w:horzAnchor="margin" w:tblpY="591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80"/>
        <w:gridCol w:w="8980"/>
      </w:tblGrid>
      <w:tr w:rsidR="003B228E" w14:paraId="24A118E6" w14:textId="77777777" w:rsidTr="003B228E">
        <w:trPr>
          <w:tblCellSpacing w:w="0" w:type="dxa"/>
        </w:trPr>
        <w:tc>
          <w:tcPr>
            <w:tcW w:w="198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04B7A706" w14:textId="77777777" w:rsidR="003B228E" w:rsidRDefault="003B228E" w:rsidP="00D5044C">
            <w:pPr>
              <w:pStyle w:val="divdocumentdivparagraphspandateswrapperParagraph"/>
              <w:spacing w:line="276" w:lineRule="auto"/>
              <w:textAlignment w:val="auto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  <w:t>07/2020</w:t>
            </w:r>
            <w:r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  <w:t>- 08/2020</w:t>
            </w:r>
          </w:p>
        </w:tc>
        <w:tc>
          <w:tcPr>
            <w:tcW w:w="898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148F464F" w14:textId="16A685FC" w:rsidR="003B228E" w:rsidRDefault="003B228E" w:rsidP="00D5044C">
            <w:pPr>
              <w:pStyle w:val="divdocumentdivparagraphspandateswrapperParagraph"/>
              <w:spacing w:line="276" w:lineRule="auto"/>
              <w:textAlignment w:val="auto"/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</w:pPr>
            <w:r>
              <w:rPr>
                <w:rStyle w:val="spanjobtitle"/>
                <w:rFonts w:ascii="Trebuchet MS" w:eastAsia="Trebuchet MS" w:hAnsi="Trebuchet MS" w:cs="Trebuchet MS"/>
                <w:color w:val="333333"/>
                <w:sz w:val="22"/>
                <w:szCs w:val="22"/>
              </w:rPr>
              <w:t xml:space="preserve">  Summer Camp Theater Director</w:t>
            </w:r>
          </w:p>
          <w:p w14:paraId="5788EFDB" w14:textId="77777777" w:rsidR="003B228E" w:rsidRDefault="003B228E" w:rsidP="00D5044C">
            <w:pPr>
              <w:pStyle w:val="spanpaddedline"/>
              <w:spacing w:line="276" w:lineRule="auto"/>
              <w:rPr>
                <w:rStyle w:val="divdocumentsinglecolumnCharacter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Strauss Youth Academy for The Arts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 xml:space="preserve"> - Monroe, LA</w:t>
            </w:r>
          </w:p>
          <w:p w14:paraId="3B669660" w14:textId="77777777" w:rsidR="003B228E" w:rsidRPr="00D5044C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  <w:color w:val="333333"/>
              </w:rPr>
              <w:t>Casting 'The Little Mermaid' for all kids who auditioned.</w:t>
            </w:r>
          </w:p>
          <w:p w14:paraId="69A3B757" w14:textId="77777777" w:rsidR="003B228E" w:rsidRPr="00D5044C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  <w:color w:val="333333"/>
              </w:rPr>
              <w:t>Going through rehearsals, teaching kids’ theatrical skills such as projection, enunciation, characterization, etc.</w:t>
            </w:r>
          </w:p>
          <w:p w14:paraId="48BD75F9" w14:textId="77777777" w:rsidR="003B228E" w:rsidRPr="00D5044C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  <w:color w:val="333333"/>
              </w:rPr>
              <w:t>Presenting teamwork skills and their importance in a show, and life in general.</w:t>
            </w:r>
          </w:p>
          <w:p w14:paraId="2763A47B" w14:textId="77777777" w:rsidR="003B228E" w:rsidRPr="00D5044C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  <w:color w:val="333333"/>
              </w:rPr>
              <w:t>Keeping a safe, fun atmosphere where kids can be authentic and genuine, without the fear of judgment from others.</w:t>
            </w:r>
          </w:p>
          <w:p w14:paraId="34A9C00D" w14:textId="77777777" w:rsidR="003B228E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</w:p>
          <w:p w14:paraId="0C7671A3" w14:textId="1B5E1B70" w:rsidR="003B228E" w:rsidRPr="002A28A9" w:rsidRDefault="00FC1C83" w:rsidP="00D5044C">
            <w:pPr>
              <w:pStyle w:val="p"/>
              <w:spacing w:line="276" w:lineRule="auto"/>
              <w:rPr>
                <w:rStyle w:val="span"/>
                <w:rFonts w:ascii="Aptos" w:eastAsia="Trebuchet MS" w:hAnsi="Aptos" w:cs="Trebuchet MS"/>
                <w:b/>
                <w:bCs/>
              </w:rPr>
            </w:pPr>
            <w:r w:rsidRPr="002A28A9">
              <w:rPr>
                <w:rStyle w:val="span"/>
                <w:rFonts w:ascii="Aptos" w:eastAsia="Trebuchet MS" w:hAnsi="Aptos" w:cs="Trebuchet MS"/>
                <w:b/>
                <w:bCs/>
              </w:rPr>
              <w:t>Performances:</w:t>
            </w:r>
          </w:p>
          <w:p w14:paraId="44C09171" w14:textId="77777777" w:rsidR="00FC1C83" w:rsidRPr="00D5044C" w:rsidRDefault="00FC1C83" w:rsidP="00D5044C">
            <w:pPr>
              <w:pStyle w:val="p"/>
              <w:spacing w:line="276" w:lineRule="auto"/>
              <w:rPr>
                <w:rStyle w:val="span"/>
                <w:rFonts w:ascii="Aptos" w:eastAsia="Trebuchet MS" w:hAnsi="Aptos" w:cs="Trebuchet MS"/>
              </w:rPr>
            </w:pPr>
          </w:p>
          <w:p w14:paraId="36F22D3E" w14:textId="77777777" w:rsidR="003B228E" w:rsidRPr="00D5044C" w:rsidRDefault="003B228E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</w:rPr>
              <w:t>“Phantom of the Opera” | Raoul | ULM VAPA</w:t>
            </w:r>
          </w:p>
          <w:p w14:paraId="03BE71C1" w14:textId="77777777" w:rsidR="003B228E" w:rsidRPr="00D5044C" w:rsidRDefault="003B228E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</w:rPr>
              <w:t xml:space="preserve">“Bye </w:t>
            </w:r>
            <w:proofErr w:type="spellStart"/>
            <w:r w:rsidRPr="00D5044C">
              <w:rPr>
                <w:rStyle w:val="span"/>
                <w:rFonts w:ascii="Trebuchet MS" w:eastAsia="Trebuchet MS" w:hAnsi="Trebuchet MS" w:cs="Trebuchet MS"/>
              </w:rPr>
              <w:t>Bye</w:t>
            </w:r>
            <w:proofErr w:type="spellEnd"/>
            <w:r w:rsidRPr="00D5044C">
              <w:rPr>
                <w:rStyle w:val="span"/>
                <w:rFonts w:ascii="Trebuchet MS" w:eastAsia="Trebuchet MS" w:hAnsi="Trebuchet MS" w:cs="Trebuchet MS"/>
              </w:rPr>
              <w:t xml:space="preserve"> Birdie” | Conrad Birdie | ULM VAPA</w:t>
            </w:r>
          </w:p>
          <w:p w14:paraId="3C1E9E81" w14:textId="77777777" w:rsidR="003B228E" w:rsidRPr="00D5044C" w:rsidRDefault="003B228E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</w:rPr>
              <w:t>“Guys and Dolls” | Sky Masterson | WMHS</w:t>
            </w:r>
          </w:p>
          <w:p w14:paraId="7DB386D6" w14:textId="2EACB545" w:rsidR="003B228E" w:rsidRPr="00D5044C" w:rsidRDefault="003B228E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</w:rPr>
              <w:t xml:space="preserve">“Little Shop of Horrors” | </w:t>
            </w:r>
            <w:r w:rsidR="00B83EE7">
              <w:rPr>
                <w:rStyle w:val="span"/>
                <w:rFonts w:ascii="Trebuchet MS" w:eastAsia="Trebuchet MS" w:hAnsi="Trebuchet MS" w:cs="Trebuchet MS"/>
              </w:rPr>
              <w:t>Mr. Mushnik</w:t>
            </w:r>
            <w:r w:rsidRPr="00D5044C">
              <w:rPr>
                <w:rStyle w:val="span"/>
                <w:rFonts w:ascii="Trebuchet MS" w:eastAsia="Trebuchet MS" w:hAnsi="Trebuchet MS" w:cs="Trebuchet MS"/>
              </w:rPr>
              <w:t xml:space="preserve"> | </w:t>
            </w:r>
            <w:r w:rsidR="00B83EE7">
              <w:rPr>
                <w:rStyle w:val="span"/>
                <w:rFonts w:ascii="Trebuchet MS" w:eastAsia="Trebuchet MS" w:hAnsi="Trebuchet MS" w:cs="Trebuchet MS"/>
              </w:rPr>
              <w:t xml:space="preserve">Haines City Theatre </w:t>
            </w:r>
          </w:p>
          <w:p w14:paraId="6B48C6FC" w14:textId="77777777" w:rsidR="003B228E" w:rsidRPr="00D5044C" w:rsidRDefault="003B228E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</w:rPr>
              <w:t>“Shrek: The Musical” | Donkey | Strauss Youth Academy for the Arts</w:t>
            </w:r>
          </w:p>
          <w:p w14:paraId="6206AC81" w14:textId="77777777" w:rsidR="003B228E" w:rsidRDefault="003B228E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 w:rsidRPr="00D5044C">
              <w:rPr>
                <w:rStyle w:val="span"/>
                <w:rFonts w:ascii="Trebuchet MS" w:eastAsia="Trebuchet MS" w:hAnsi="Trebuchet MS" w:cs="Trebuchet MS"/>
              </w:rPr>
              <w:t>“Beauty and the Beast” | Lumiere | WMHS</w:t>
            </w:r>
          </w:p>
          <w:p w14:paraId="1665B614" w14:textId="1DAAAF0A" w:rsidR="00B83EE7" w:rsidRDefault="00B83EE7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>
              <w:rPr>
                <w:rStyle w:val="span"/>
                <w:rFonts w:ascii="Trebuchet MS" w:eastAsia="Trebuchet MS" w:hAnsi="Trebuchet MS" w:cs="Trebuchet MS"/>
              </w:rPr>
              <w:t>“The Sound of Murder” | Ryan | Murder is Served Productions</w:t>
            </w:r>
          </w:p>
          <w:p w14:paraId="6A24704A" w14:textId="708062AE" w:rsidR="00B83EE7" w:rsidRDefault="00B83EE7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>
              <w:rPr>
                <w:rStyle w:val="span"/>
                <w:rFonts w:ascii="Trebuchet MS" w:eastAsia="Trebuchet MS" w:hAnsi="Trebuchet MS" w:cs="Trebuchet MS"/>
              </w:rPr>
              <w:t>“Murder at the Midnight Sands” | Davie Mitchell | Twin City Theatre Entertainment</w:t>
            </w:r>
          </w:p>
          <w:p w14:paraId="113FD946" w14:textId="295B20F9" w:rsidR="00B83EE7" w:rsidRPr="00D5044C" w:rsidRDefault="00B83EE7" w:rsidP="00D5044C">
            <w:pPr>
              <w:pStyle w:val="p"/>
              <w:spacing w:line="276" w:lineRule="auto"/>
              <w:jc w:val="both"/>
              <w:rPr>
                <w:rStyle w:val="span"/>
                <w:rFonts w:ascii="Trebuchet MS" w:eastAsia="Trebuchet MS" w:hAnsi="Trebuchet MS" w:cs="Trebuchet MS"/>
              </w:rPr>
            </w:pPr>
            <w:r>
              <w:rPr>
                <w:rStyle w:val="span"/>
                <w:rFonts w:ascii="Trebuchet MS" w:eastAsia="Trebuchet MS" w:hAnsi="Trebuchet MS" w:cs="Trebuchet MS"/>
              </w:rPr>
              <w:t>And many more...</w:t>
            </w:r>
          </w:p>
          <w:p w14:paraId="3514AD8D" w14:textId="77777777" w:rsidR="003B228E" w:rsidRPr="00D5044C" w:rsidRDefault="003B228E" w:rsidP="00D5044C">
            <w:pPr>
              <w:pStyle w:val="p"/>
              <w:spacing w:line="276" w:lineRule="auto"/>
              <w:rPr>
                <w:rStyle w:val="span"/>
                <w:rFonts w:ascii="Aptos" w:eastAsia="Trebuchet MS" w:hAnsi="Aptos" w:cs="Trebuchet MS"/>
                <w:b/>
                <w:bCs/>
                <w:color w:val="0070C0"/>
              </w:rPr>
            </w:pPr>
          </w:p>
          <w:p w14:paraId="7552C825" w14:textId="77777777" w:rsidR="003B228E" w:rsidRPr="004965D6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</w:p>
          <w:p w14:paraId="03D5300D" w14:textId="77777777" w:rsidR="003B228E" w:rsidRDefault="003B228E" w:rsidP="00D5044C">
            <w:pPr>
              <w:pStyle w:val="p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</w:p>
        </w:tc>
      </w:tr>
    </w:tbl>
    <w:p w14:paraId="1C189231" w14:textId="77777777" w:rsidR="00BA5577" w:rsidRPr="00C45F81" w:rsidRDefault="001A715A" w:rsidP="00D5044C">
      <w:pPr>
        <w:pStyle w:val="divdocumentdivsectiontitle"/>
        <w:spacing w:before="100" w:after="60" w:line="276" w:lineRule="auto"/>
        <w:rPr>
          <w:rFonts w:ascii="Aptos" w:eastAsia="Trebuchet MS" w:hAnsi="Aptos" w:cs="Trebuchet MS"/>
          <w:b/>
          <w:bCs/>
          <w:caps/>
        </w:rPr>
      </w:pPr>
      <w:r w:rsidRPr="00C45F81">
        <w:rPr>
          <w:rFonts w:ascii="Aptos" w:eastAsia="Trebuchet MS" w:hAnsi="Aptos" w:cs="Trebuchet MS"/>
          <w:b/>
          <w:bCs/>
          <w:caps/>
        </w:rPr>
        <w:t>Experience</w:t>
      </w:r>
    </w:p>
    <w:p w14:paraId="0CCC99D8" w14:textId="77777777" w:rsidR="00BA5577" w:rsidRDefault="00BA5577" w:rsidP="00D5044C">
      <w:pPr>
        <w:spacing w:line="276" w:lineRule="auto"/>
        <w:rPr>
          <w:vanish/>
        </w:rPr>
      </w:pPr>
    </w:p>
    <w:p w14:paraId="472C8A7A" w14:textId="77777777" w:rsidR="00BA5577" w:rsidRPr="00C45F81" w:rsidRDefault="001A715A" w:rsidP="00D5044C">
      <w:pPr>
        <w:pStyle w:val="divdocumentdivsectiontitle"/>
        <w:spacing w:before="100" w:after="60" w:line="276" w:lineRule="auto"/>
        <w:rPr>
          <w:rFonts w:ascii="Aptos" w:eastAsia="Trebuchet MS" w:hAnsi="Aptos" w:cs="Trebuchet MS"/>
          <w:b/>
          <w:bCs/>
          <w:caps/>
        </w:rPr>
      </w:pPr>
      <w:r w:rsidRPr="00C45F81">
        <w:rPr>
          <w:rFonts w:ascii="Aptos" w:eastAsia="Trebuchet MS" w:hAnsi="Aptos" w:cs="Trebuchet MS"/>
          <w:b/>
          <w:bCs/>
          <w:caps/>
        </w:rPr>
        <w:t>Education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960"/>
      </w:tblGrid>
      <w:tr w:rsidR="00BA5577" w14:paraId="764722E4" w14:textId="77777777">
        <w:trPr>
          <w:tblCellSpacing w:w="0" w:type="dxa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C95732" w14:textId="51828386" w:rsidR="00BA5577" w:rsidRDefault="001A715A" w:rsidP="00D5044C">
            <w:pPr>
              <w:pStyle w:val="divdocumentdivparagraphspandateswrapperParagraph"/>
              <w:spacing w:line="276" w:lineRule="auto"/>
              <w:textAlignment w:val="auto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  <w:t>08/2023</w:t>
            </w:r>
            <w:r w:rsidR="00A17DC9"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  <w:t>- Current</w:t>
            </w:r>
          </w:p>
        </w:tc>
        <w:tc>
          <w:tcPr>
            <w:tcW w:w="89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22C9B8" w14:textId="20FEE76A" w:rsidR="00BA5577" w:rsidRDefault="001A715A" w:rsidP="00D5044C">
            <w:pPr>
              <w:pStyle w:val="divdocumentdivparagraphspandateswrapperParagraph"/>
              <w:spacing w:line="276" w:lineRule="auto"/>
              <w:textAlignment w:val="auto"/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</w:pPr>
            <w:r>
              <w:rPr>
                <w:rStyle w:val="spandegree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Masters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: Clinical Mental Health Counseling</w:t>
            </w:r>
          </w:p>
          <w:p w14:paraId="3EA1664B" w14:textId="6E0082A1" w:rsidR="00BA5577" w:rsidRDefault="001A715A" w:rsidP="00D5044C">
            <w:pPr>
              <w:pStyle w:val="spanpaddedline"/>
              <w:spacing w:line="276" w:lineRule="auto"/>
              <w:rPr>
                <w:rStyle w:val="divdocumentsinglecolumnCharacter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University of Louisiana at Monroe</w:t>
            </w:r>
          </w:p>
          <w:p w14:paraId="50DE2BE7" w14:textId="77777777" w:rsidR="00BA5577" w:rsidRDefault="00BA5577" w:rsidP="00D5044C">
            <w:pPr>
              <w:pStyle w:val="spanpaddedline"/>
              <w:spacing w:line="276" w:lineRule="auto"/>
              <w:rPr>
                <w:rStyle w:val="divdocumentsinglecolumnCharacter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</w:p>
        </w:tc>
      </w:tr>
    </w:tbl>
    <w:p w14:paraId="22128D33" w14:textId="77777777" w:rsidR="00BA5577" w:rsidRDefault="00BA5577" w:rsidP="00D5044C">
      <w:pPr>
        <w:spacing w:line="276" w:lineRule="auto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960"/>
      </w:tblGrid>
      <w:tr w:rsidR="00BA5577" w14:paraId="492D7A36" w14:textId="77777777">
        <w:trPr>
          <w:tblCellSpacing w:w="0" w:type="dxa"/>
        </w:trPr>
        <w:tc>
          <w:tcPr>
            <w:tcW w:w="20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3CBFA77B" w14:textId="157EFAE6" w:rsidR="00BA5577" w:rsidRPr="00A17DC9" w:rsidRDefault="00A17DC9" w:rsidP="00D5044C">
            <w:pPr>
              <w:pStyle w:val="divdocumentdivparagraphspandateswrapperParagraph"/>
              <w:spacing w:line="276" w:lineRule="auto"/>
              <w:textAlignment w:val="auto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color w:val="333333"/>
                <w:sz w:val="10"/>
                <w:szCs w:val="10"/>
              </w:rPr>
            </w:pPr>
            <w:r w:rsidRPr="00A17DC9">
              <w:rPr>
                <w:rStyle w:val="span"/>
                <w:rFonts w:ascii="Trebuchet MS" w:eastAsia="Trebuchet MS" w:hAnsi="Trebuchet MS"/>
                <w:b/>
                <w:bCs/>
                <w:sz w:val="22"/>
                <w:szCs w:val="22"/>
              </w:rPr>
              <w:t>08/2017-05/2022</w:t>
            </w:r>
          </w:p>
        </w:tc>
        <w:tc>
          <w:tcPr>
            <w:tcW w:w="896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1F88FE3D" w14:textId="24A05260" w:rsidR="00BA5577" w:rsidRDefault="001A715A" w:rsidP="00D5044C">
            <w:pPr>
              <w:pStyle w:val="divdocumentdivparagraphspandateswrapperParagraph"/>
              <w:spacing w:line="276" w:lineRule="auto"/>
              <w:textAlignment w:val="auto"/>
              <w:rPr>
                <w:rStyle w:val="span"/>
                <w:rFonts w:ascii="Trebuchet MS" w:eastAsia="Trebuchet MS" w:hAnsi="Trebuchet MS" w:cs="Trebuchet MS"/>
                <w:b/>
                <w:bCs/>
                <w:color w:val="333333"/>
                <w:sz w:val="22"/>
                <w:szCs w:val="22"/>
              </w:rPr>
            </w:pPr>
            <w:r>
              <w:rPr>
                <w:rStyle w:val="spandegree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Bachelors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 xml:space="preserve">: </w:t>
            </w:r>
            <w:r w:rsidR="00A17DC9"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S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 xml:space="preserve">ocial </w:t>
            </w:r>
            <w:r w:rsidR="00A17DC9"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W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ork</w:t>
            </w:r>
          </w:p>
          <w:p w14:paraId="426DD09F" w14:textId="77777777" w:rsidR="00BA5577" w:rsidRDefault="001A715A" w:rsidP="00D5044C">
            <w:pPr>
              <w:pStyle w:val="spanpaddedline"/>
              <w:spacing w:line="276" w:lineRule="auto"/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University of Louisiana at Monroe</w:t>
            </w:r>
            <w:r w:rsidR="00A17DC9">
              <w:rPr>
                <w:rStyle w:val="divdocumentsinglecolumnCharacter"/>
                <w:rFonts w:eastAsia="Trebuchet MS"/>
              </w:rPr>
              <w:t xml:space="preserve">- 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 xml:space="preserve">Concert choir and chamber </w:t>
            </w:r>
            <w:r w:rsidR="00C45F81"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>choir</w:t>
            </w:r>
            <w:r>
              <w:rPr>
                <w:rStyle w:val="span"/>
                <w:rFonts w:ascii="Trebuchet MS" w:eastAsia="Trebuchet MS" w:hAnsi="Trebuchet MS" w:cs="Trebuchet MS"/>
                <w:color w:val="333333"/>
                <w:sz w:val="22"/>
                <w:szCs w:val="22"/>
              </w:rPr>
              <w:t xml:space="preserve"> member</w:t>
            </w:r>
          </w:p>
          <w:p w14:paraId="1C74D574" w14:textId="50D17558" w:rsidR="00572BE6" w:rsidRDefault="00572BE6" w:rsidP="00D5044C">
            <w:pPr>
              <w:pStyle w:val="spanpaddedline"/>
              <w:spacing w:line="276" w:lineRule="auto"/>
              <w:rPr>
                <w:rStyle w:val="divdocumentsinglecolumnCharacter"/>
                <w:rFonts w:ascii="Trebuchet MS" w:eastAsia="Trebuchet MS" w:hAnsi="Trebuchet MS" w:cs="Trebuchet MS"/>
                <w:color w:val="333333"/>
                <w:sz w:val="22"/>
                <w:szCs w:val="22"/>
              </w:rPr>
            </w:pPr>
          </w:p>
        </w:tc>
      </w:tr>
    </w:tbl>
    <w:p w14:paraId="0C6148DD" w14:textId="6A5EEAAA" w:rsidR="00BA5577" w:rsidRDefault="00BA5577" w:rsidP="00D5044C">
      <w:pPr>
        <w:pStyle w:val="ulli"/>
        <w:spacing w:line="276" w:lineRule="auto"/>
        <w:rPr>
          <w:rFonts w:ascii="Trebuchet MS" w:eastAsia="Trebuchet MS" w:hAnsi="Trebuchet MS" w:cs="Trebuchet MS"/>
          <w:color w:val="333333"/>
          <w:sz w:val="22"/>
          <w:szCs w:val="22"/>
        </w:rPr>
      </w:pPr>
    </w:p>
    <w:p w14:paraId="30E36D1F" w14:textId="77777777" w:rsidR="00C45F81" w:rsidRDefault="00C45F81" w:rsidP="00D5044C">
      <w:pPr>
        <w:pStyle w:val="ulli"/>
        <w:spacing w:line="276" w:lineRule="auto"/>
        <w:rPr>
          <w:rFonts w:ascii="Trebuchet MS" w:eastAsia="Trebuchet MS" w:hAnsi="Trebuchet MS" w:cs="Trebuchet MS"/>
          <w:color w:val="333333"/>
          <w:sz w:val="22"/>
          <w:szCs w:val="22"/>
        </w:rPr>
      </w:pPr>
    </w:p>
    <w:p w14:paraId="6F01FB21" w14:textId="77777777" w:rsidR="00C45F81" w:rsidRDefault="00C45F81" w:rsidP="00D5044C">
      <w:pPr>
        <w:pStyle w:val="ulli"/>
        <w:spacing w:line="276" w:lineRule="auto"/>
        <w:rPr>
          <w:rFonts w:ascii="Trebuchet MS" w:eastAsia="Trebuchet MS" w:hAnsi="Trebuchet MS" w:cs="Trebuchet MS"/>
          <w:color w:val="333333"/>
          <w:sz w:val="22"/>
          <w:szCs w:val="22"/>
        </w:rPr>
      </w:pPr>
    </w:p>
    <w:sectPr w:rsidR="00C45F81">
      <w:pgSz w:w="12240" w:h="15840"/>
      <w:pgMar w:top="280" w:right="6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796B7CB6-4A6C-4987-BDA5-240CF66360B9}"/>
    <w:embedBold r:id="rId2" w:fontKey="{5ECE6672-17DC-4D6F-941D-A4D52ACF521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A1AF9E3-B84E-4F45-A9F6-0D9FD975EE1D}"/>
    <w:embedBold r:id="rId4" w:fontKey="{9675785B-559A-41EB-8AE5-6E03B062A4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7A853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14C1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9A1F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32E5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DAF6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8E9B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9E2F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9806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76DA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24E5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B680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EE21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8405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CAC4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C87D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7CF6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124C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0486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9E29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2401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9225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569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5EB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04BB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30C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48B1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341B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44870475">
    <w:abstractNumId w:val="0"/>
  </w:num>
  <w:num w:numId="2" w16cid:durableId="1900431451">
    <w:abstractNumId w:val="1"/>
  </w:num>
  <w:num w:numId="3" w16cid:durableId="1385103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77"/>
    <w:rsid w:val="00142201"/>
    <w:rsid w:val="00143954"/>
    <w:rsid w:val="001A715A"/>
    <w:rsid w:val="002A28A9"/>
    <w:rsid w:val="002B47A4"/>
    <w:rsid w:val="003B228E"/>
    <w:rsid w:val="004965D6"/>
    <w:rsid w:val="004A3BBE"/>
    <w:rsid w:val="005014D3"/>
    <w:rsid w:val="00541A09"/>
    <w:rsid w:val="00572BE6"/>
    <w:rsid w:val="00610225"/>
    <w:rsid w:val="007A46D3"/>
    <w:rsid w:val="007C6EF0"/>
    <w:rsid w:val="007F03DF"/>
    <w:rsid w:val="00895716"/>
    <w:rsid w:val="00897DCE"/>
    <w:rsid w:val="009668B4"/>
    <w:rsid w:val="009D314A"/>
    <w:rsid w:val="00A17DC9"/>
    <w:rsid w:val="00AE5C8A"/>
    <w:rsid w:val="00B00182"/>
    <w:rsid w:val="00B37117"/>
    <w:rsid w:val="00B83EE7"/>
    <w:rsid w:val="00BA5577"/>
    <w:rsid w:val="00BC3204"/>
    <w:rsid w:val="00C45F81"/>
    <w:rsid w:val="00CD546B"/>
    <w:rsid w:val="00D5044C"/>
    <w:rsid w:val="00DC036F"/>
    <w:rsid w:val="00E1159E"/>
    <w:rsid w:val="00E5350C"/>
    <w:rsid w:val="00F44739"/>
    <w:rsid w:val="00FC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8DB2"/>
  <w15:docId w15:val="{98A283E6-5323-4D85-8C12-C0887BDA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333333"/>
    </w:rPr>
  </w:style>
  <w:style w:type="paragraph" w:customStyle="1" w:styleId="divdocumentdivsectionname-sec">
    <w:name w:val="div_document_div_section_name-se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namespanfName">
    <w:name w:val="div_name_span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1" w:color="auto"/>
      </w:pBdr>
      <w:spacing w:line="400" w:lineRule="atLeast"/>
    </w:pPr>
    <w:rPr>
      <w:sz w:val="20"/>
      <w:szCs w:val="20"/>
    </w:rPr>
  </w:style>
  <w:style w:type="paragraph" w:customStyle="1" w:styleId="divdocumentdivsectionSECTIONCNTCdivsection">
    <w:name w:val="div_document_div_section_SECTION_CNTC + div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color w:val="4585DD"/>
      <w:sz w:val="26"/>
      <w:szCs w:val="26"/>
    </w:rPr>
  </w:style>
  <w:style w:type="paragraph" w:customStyle="1" w:styleId="divdocumentdivnoPind">
    <w:name w:val="div_document_div_noPind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divdocumentdivparagraphspandateswrapper">
    <w:name w:val="div_document_div_paragraph_span_dates_wrapper"/>
    <w:basedOn w:val="DefaultParagraphFont"/>
  </w:style>
  <w:style w:type="paragraph" w:customStyle="1" w:styleId="divdocumentdivparagraphspandateswrapperParagraph">
    <w:name w:val="div_document_div_paragraph_span_dates_wrapper Paragraph"/>
    <w:basedOn w:val="Normal"/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350</Words>
  <Characters>1712</Characters>
  <Application>Microsoft Office Word</Application>
  <DocSecurity>0</DocSecurity>
  <Lines>31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Jace Cascio</vt:lpstr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Jace Cascio</dc:title>
  <dc:creator>Jace</dc:creator>
  <cp:lastModifiedBy>Joseph Cascio</cp:lastModifiedBy>
  <cp:revision>2</cp:revision>
  <dcterms:created xsi:type="dcterms:W3CDTF">2026-05-10T16:21:00Z</dcterms:created>
  <dcterms:modified xsi:type="dcterms:W3CDTF">2026-05-10T16:21:00Z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5a124927-b0cc-41e4-a7a3-fe5f9c6b0e84</vt:lpwstr>
  </property>
  <property fmtid="{D5CDD505-2E9C-101B-9397-08002B2CF9AE}" pid="3" name="x1ye=0">
    <vt:lpwstr>OEQAAB+LCAAAAAAABAAUmsWWg1AQBT+IBW5L3N2zwyG4y9dPZp+8AN19u+oEDIcJQiRwAsIpGqIFEkYwmKJpksMEUkSQwnaP8Kup3+MrX7Svy2j9IDcoMhM4OFkxpnZm3tvJg7QdB+WhYNE83iD31VkxSWVBBj7KECIMWJCWrYOPuYAMquJ9g3+X+uWhbg/p+1hlAu5bpbgzngs39VLZdaBR34kXqHLJkYC1A+A8Q+hoL/qMuZ36NFRyBaRwbV8</vt:lpwstr>
  </property>
  <property fmtid="{D5CDD505-2E9C-101B-9397-08002B2CF9AE}" pid="4" name="x1ye=1">
    <vt:lpwstr>3ffsNkg8IuKbBBnGTQPie6CFps306QCW7cirP3ZPMlNWpGtnTEALl8Gdd5BMUIjssGHMqSohQVLgLSqUj1eZDQFDBgiYBheHDS33JCjnYzDEsQUwYrIid9nhRo44TWco+rxhKqp9ny2OFKeXTtIBrMIv1sPequFYbCUdM08XXoajUtDh2g2oETsi3xLIesPXaeQyHVAvnQMLBNkXLgyNyydnttqjdNeC7WrB1tYD1hslB8drrUenRzA5R5g2s5W</vt:lpwstr>
  </property>
  <property fmtid="{D5CDD505-2E9C-101B-9397-08002B2CF9AE}" pid="5" name="x1ye=10">
    <vt:lpwstr>4+qECN3ebp1M9WJd+a+na5vVN6MzRW8Rk/GJdykvUiWZs1XTceDyT/tjNPrwGD4srxkRoGaPvZq8BxlZYdNJhLPXUB6lW+pj7uvPwm5XBTnGgSvz/r0PU3oEgxfsFB+zmuZUvj60KDjpDyJNNjs/QQ4RcbJJKcBAWEFSVBZUTMDoCbjZWJ3Cl37mRbkOekO9oLOMLpZO/aCTK1ioCuurl7Bx+S5cRgjMafmurmiTZBbjjIz8tkDpDEUcn1QWjjM</vt:lpwstr>
  </property>
  <property fmtid="{D5CDD505-2E9C-101B-9397-08002B2CF9AE}" pid="6" name="x1ye=11">
    <vt:lpwstr>AqqG5M1B1QUevt7ICjy6alR0AElUklPaiENDKPD1mCfhYK0VmzQWj+IWajn9wLoAoD0vPRH7cNssB56nQuzmFDTTlVTDUxULCCEX1pb7WpaFayKTanhPsacRygnQc4nDQHNMLYqeZAmuPCaaU1yB367vmLP2aSAzGsZJDIKbHx90tnNY/YcF5zE5E2sXY9b83Bgp/j44ZgS79WW5sOECcJoMpi5ATLMc1hD4+DzPctoQCp1bW4Cov/2g+0hr+X/</vt:lpwstr>
  </property>
  <property fmtid="{D5CDD505-2E9C-101B-9397-08002B2CF9AE}" pid="7" name="x1ye=12">
    <vt:lpwstr>1mCd2Z9p2tuVbJ89pUvUCBofbxe6VvP21PzJ+XT3cfjGS7psgdoInxXWJmgPaUhjUa5sB+2bCpXLLuagAbOxLXD07Bv7CeOuwlGRHDGYBlPKUOVj48PhMTcf5tKO4VpsVOCiDhfweNnduIJ/i24/XFfpkjk7ZZeBlTi+pa9vxkQhrSz1rrVnT5WQwZQXskQ+IZRWlIDv9z+4AmnSOiw9Au19HGhIMrSQIcZaf4VpR3TH7pTqPJaZ3N2kIy8gqyy</vt:lpwstr>
  </property>
  <property fmtid="{D5CDD505-2E9C-101B-9397-08002B2CF9AE}" pid="8" name="x1ye=13">
    <vt:lpwstr>9CSkOW8KkVNou0l0AHJIvH9m2LAtmH9XmZmzeQ4BW0LRWOeT2Ai14m2vKWsraZNbYcqW/rqvZ7TB6L2dhYiOAqkT7d9rA3mVRaGgjxUK1TwZUyWQPigj6n/cQAosk5ObuiE7nmWB7hf1merp3DN6H1Gct7e99/IrTUb4qlAubFxbDQ0//akWDlHUv+RWgT36Z3JNxeYcIkV+u5jg0h0OYpvWHzbg4nWqImeq4kADA9cBq1ftwh7rP2xPrlwjNoL</vt:lpwstr>
  </property>
  <property fmtid="{D5CDD505-2E9C-101B-9397-08002B2CF9AE}" pid="9" name="x1ye=14">
    <vt:lpwstr>4AlbihI28gLCLhoL9m71Lgt7Uo3XklVVE8xa5avsI+6FUMOI+HJdAnWWBwUfSdobD98jyYQFitOmHrs7XQRYe+VJsQuilLCuk0AcmZrWW9EZryXFjTIFDZO9gZJ/mOfEqMyML1yCZJAjAWx9eZ5yC5L0V6FjsVeEGjVE0RMVymPvoUkK30OTXSMJi7oeehGSz0xXYHQdoJ0hysIFNEb6tJTW8gCQZQrb+b5UGeFcIdw912Ve+NwKAjx8Ijn48it</vt:lpwstr>
  </property>
  <property fmtid="{D5CDD505-2E9C-101B-9397-08002B2CF9AE}" pid="10" name="x1ye=15">
    <vt:lpwstr>gOipyO4cCHMbfnsIBY6G9iHJsAhRVXDoiv6LXxgyXnbUTbi30h4yGrbkJVBPuHeaZ7tgcWRxe806qzOWalzhX6GJlIDbUZwJZy4LLRpIl6/5ZP9rDUBBa7Zx7iZOZV+ujGvIZ2BvQypFG/UBN//iRK9cZ/lBPz7Sq5WmAAyndT12tL04nOdRYeGsj8HgFsT/+2p8LkabjgSGYIk6mNBCCfkehqWU8Sm6ofd+8q5aFqGLtrFkJtvwzmV9i/26CyN</vt:lpwstr>
  </property>
  <property fmtid="{D5CDD505-2E9C-101B-9397-08002B2CF9AE}" pid="11" name="x1ye=16">
    <vt:lpwstr>ozrMTbEkortvRCtdA5Pz0OCnwgQr+l7UudeIacq2SiPCr2c0ldM+iN1TFOIU91oIi8P0Fc04+rfr5gvXRWCLWGU864YvhWIwOWWUj8zVRVYs4iwV+Z7xleoS5h8NMxKC69X0U7GmUNbAk3fnCyRGF7pbA2kp5PXc8W1fG6yXycWGaILzSWixipg1kr8PFCboXom3KoROXjAicRQPBM4jULqROUsuC2NE2gcI/Nl+GpsErkl39Ww3qQxHPTb2Z6G</vt:lpwstr>
  </property>
  <property fmtid="{D5CDD505-2E9C-101B-9397-08002B2CF9AE}" pid="12" name="x1ye=17">
    <vt:lpwstr>G6Yt5tfEOWgcysDH5FV+Sbv+mGqV3yO+BSjY+Z9yV132bYsd8/Ri0+cRv3KslCtltahC3lJlUi58rvUvbwR2IhGHbNL2u1IZse2/WdUNlPmUR2LfZz4oFKo5L7aZ4NhLY8Sdm5FTf3POiNKZr9FSlmrlDg6AZ+lRwG57B33YXCpUKEs8iakwj5+nw3p8GsMY9Ngdy2a2E4VeUlqIzxcKvXouMsMrZOaetQSKbbHOzhQVqCKFnG9HCpRnY2eVHlY</vt:lpwstr>
  </property>
  <property fmtid="{D5CDD505-2E9C-101B-9397-08002B2CF9AE}" pid="13" name="x1ye=18">
    <vt:lpwstr>QMy/j9p8T8czvD7ZX918FD8s38I3xRB3r3n8UFG+C423ocVqDW0vHNkR+2VCRWnjSQx7u+s7ePsnKPMPoKuQzRw4+m4qrLmUQo2rdWNkgoIGHaM+FAfK/zU2dEzVNZQGXQQdNiN7r7b18VkKS0n2+dlvY1Ey1hkrzgr3IH7vtdKfd4ulF76YNHl5TEJTFGggbH0hKcjsdXhjX4EpSbV46tLb/eV+CjZZjwaC4zuimHMyHoprvL5QkrAHvV3xXda</vt:lpwstr>
  </property>
  <property fmtid="{D5CDD505-2E9C-101B-9397-08002B2CF9AE}" pid="14" name="x1ye=19">
    <vt:lpwstr>D4KP9IovGzYHCY4OOM79BFOfYsFcmF+sMtHsYjfNHOtKWFHLQMXQGBG1FpaaP7ohuJjMEzM6eRXdpZfPRKN3CXRREvslr9KB4D8407BXH7D3nDVXi7V7hjylkLCPEp5kQEvuSuWpGaHRuBMpedCgLwmAfEvRKQL7k0Tfp5uWj91TpmmVrP2DfezWBpsl/xsB4O1oiuNGzmX0fiFVkWqxZ7b6gVQm0+nw4rFfd53tWsXi0upY90FvEpRpceffhi8</vt:lpwstr>
  </property>
  <property fmtid="{D5CDD505-2E9C-101B-9397-08002B2CF9AE}" pid="15" name="x1ye=2">
    <vt:lpwstr>fvrgzR5xWWoUj6GbUSbdO+tnuUvg6m0lEQpWwZF+IQeITp/NiTtswMbJIKyJ8fbIPdg1QCXuiF4jhPQSzl+USwfJIgq1qDT4BD4/dXHY3J7U4ST8MyoR7j3m6WoFc4/TMfRyxrChvAGa4oJWQxn/ryd5v0KNTiG1pfQvpDQ7h5V4GkQW+0DSjDwH2/J1IJqreeKQT3EWv8UzO24OEifm0QZO+N7hJD54Z2Ti+JWZ3ivBbXENrrEL9cp0LsPrBP9</vt:lpwstr>
  </property>
  <property fmtid="{D5CDD505-2E9C-101B-9397-08002B2CF9AE}" pid="16" name="x1ye=20">
    <vt:lpwstr>PlsTZnYLgywwRcr3aS/z4OvxjC2FABhx/JWmBO9pFbIZmrpOmthzMtxqlnSRFHsJV6F4g+PavUpd856uCO9VF93MJFsW3KMEnsdaO8u6nZIt+AREODAiqB70W1/23oakEQ2LQzSa63cqofkSwcPuIu1rs9X4epJwAyWuLAJETUIrmpEj9EWTzfHd7QWl49XVYCCAC7w/tJB2wSIVonx3rTNNa1NjPyOqMwHoMqs+dx9dN9P+uFst77d3/mJ3vb5</vt:lpwstr>
  </property>
  <property fmtid="{D5CDD505-2E9C-101B-9397-08002B2CF9AE}" pid="17" name="x1ye=21">
    <vt:lpwstr>7oO6k/TKSun7HmAYJNm11WYXwp0wSYSDr8JNHi3eaSnCimN6bXzbOATAd3p785feqvwou8BL+FXuKfr9UapXwTxt54DiIG2fa9oYfzhJl6bGOUDBKpg+3b115Qqc7EqD4N/1zoCM/3IXpLXQiqeZVwyEFmogkwbvoCn8Zsso2i8cnRhr3yh/lImlIAeJClclMeW8McNJzFr/iUUbszIeaao1JSH7qjL3xbVY4wb4dQXY/hs3zjttJ/CAeDWmEM2</vt:lpwstr>
  </property>
  <property fmtid="{D5CDD505-2E9C-101B-9397-08002B2CF9AE}" pid="18" name="x1ye=22">
    <vt:lpwstr>SfuDJR6Nga76N8oJg2eopBk6fjMLmZj8sGIHAH8epNIJi/AXyIhWR1qGUyUtanxzC3o0pdz8OPNi55OLZa6ARi6GdMW86dRWC6j14Evp9volUJFiQpykRSH33CaY1aYr9W3efQ+01aUFiP8FCUcInACjX6NO59CL72HblvXxmN2OUFcyF+k79Sy+J0/mCI3xaaZD+DG9Qhv54K0V89zXtSxpIJEhwuHO4UcAC9lKQSzKoUKrlWppcMZu4dgZdcN</vt:lpwstr>
  </property>
  <property fmtid="{D5CDD505-2E9C-101B-9397-08002B2CF9AE}" pid="19" name="x1ye=23">
    <vt:lpwstr>X7cTlFC6coSyTCFNPx8nBO+WppmPSPHi+9I0u5PUraknFouDDRdI9RqngGRtRLXFtZr9PFBQ4w+N1pt1WjFOdnMHTxZcsYQO8hRZ3y5JEiwvM/CutdMHeUB8Sqxt2PZTbg1si1eNBFjjHpaW3GjJBnXSooO9C2z1ZWIRDuAHD8V4skOzjdOTbIwQzIVGi2WnDm/FqTYFLep+/SNPzD5F7Kw7FNtD6lDxSea2pUvKc7Nxqau5kkfXr/NczJpv0rN</vt:lpwstr>
  </property>
  <property fmtid="{D5CDD505-2E9C-101B-9397-08002B2CF9AE}" pid="20" name="x1ye=24">
    <vt:lpwstr>dtaaeeok6db2ZqQkKBEoBg+bR5K8pdgol9/F4X7xJXDFsdtmIjBvLs8fF0hdxgqo3cTSnxed5bmMtSZbedwFuzrAjJHmZ93389GZ2yq/T3zcBaYM3xkBmmd/N1PulVx8o917BrR8oRIzeZhl+vIX4SZup/8A9bG1Mn03tdgO/NMpGyndymVBj07B5XcfvwFzFa9oEz9jGwErqhqUSMz6qOORP28YXtsD0kRz01ay/mFnRSerFtM273mV6wuah6s</vt:lpwstr>
  </property>
  <property fmtid="{D5CDD505-2E9C-101B-9397-08002B2CF9AE}" pid="21" name="x1ye=25">
    <vt:lpwstr>3jtLQ9SCYy0MRw32x77AP55rxIuSuQYRCrTOso5jj+v2el9EM/VFneMMrLb3iZ8UgIVTQXmvymIrMFfHxnZjLurIpirAwdl3bIIPe7y/7E03tW5xdeuhj+hsH6tf4W+tqPYQBvfv6HkncZv6pBBs3FcJEgqvHOKGgzddIF+yiyPg94Ps34HeG/kbYlTdJ4lu9whH8R96uck83ZSJ+syBJiwAMt4A/V5CQr0oNoUfsFSjuU7ZjlywUeXMQgyZj8w</vt:lpwstr>
  </property>
  <property fmtid="{D5CDD505-2E9C-101B-9397-08002B2CF9AE}" pid="22" name="x1ye=26">
    <vt:lpwstr>vlswHjif3uvQQyjGk40VIoU/LBo+uuB9lc7gLGZPUsy7pSDWsenRyvJHO0y2Udn4NZKKSV673YaWyUvho3qDavZarzMaH5O+B3CgM0oOXnJBUeZwiwV3zclc8HzDOvu4/fDdevL3EUJoX1fTy2Sr/1Hx7VdxIDDOAmy3YFQV0doUADC8o/S1lhdVXmxurim+RSMS6gk6o9RvJ7V285G3LX0V078y49Kc1H/Ai1qcYhBjcTlWUXYHqYgNWlqyiv5</vt:lpwstr>
  </property>
  <property fmtid="{D5CDD505-2E9C-101B-9397-08002B2CF9AE}" pid="23" name="x1ye=27">
    <vt:lpwstr>t0f2HRTkhi7lds0UPvY6e92l+Ob3et0uKxEK3INrr+eKMKf3WLnuUUb0c/dXh6x3qM5xen2kkeACkVkIrHdMES2bPuCXOwdfMHMqlcl7LNWzXSENqwwS/KeDiOlD7k9u2tTE+Rea/xQHRRyBkFRdW1wf0Iq79QeIzz93MmD8tPPLeECxW/xbq7Am0gLFAmSaEBOsaPaOGghuC6FM5buTIjKe1pSYkxcRKvYTJ2R3xm1BN28DVAOwJjLBbsHPaFf</vt:lpwstr>
  </property>
  <property fmtid="{D5CDD505-2E9C-101B-9397-08002B2CF9AE}" pid="24" name="x1ye=28">
    <vt:lpwstr>v3BIkm+hxv0e3JP5BCJmrBRH6TctOnHGxtLxaEvquDlFTMKnGmFTB1n+x1AsiImHxEFmHvoUfn3QUsq8Geq+Ps32RKW2U70uu35D6N4Q+MddxqPdwVX8eRb3Ykcf/KRr5A9odyDhrIoNzZPbqPBRARwQYzmSjcG2taQ3XIf5o1jm4hXQfvv+5oO8kaencSBuPQBzilmfAk1cnW/GxEJLdmGmT9iHMTdaXWs0RI+1G44EtRWMwfXlYOZixxxcXDI</vt:lpwstr>
  </property>
  <property fmtid="{D5CDD505-2E9C-101B-9397-08002B2CF9AE}" pid="25" name="x1ye=29">
    <vt:lpwstr>rkFVd2s6Z07rCjOlCyBwC0N+tu1T0cw32oj55W576TRiwtT7f540IH+1G5gA8C4MkxkUjuBrKXq5oqCLDAb5ywvG51oPHQQIGgM70M4N25aQTILK6RXmAtgXCrv4u0heI50AyCzTMgvSLYx8Hz8BjQOJiTRhjXs/ocmCTYFSV45agUqJU2pB0c4G5s6s91vHetWjZuJdGYlcvgUmxZ0WJFWTONYhpKyr4PvlnELODFIAKFY/XYi2dc66PEuwa95</vt:lpwstr>
  </property>
  <property fmtid="{D5CDD505-2E9C-101B-9397-08002B2CF9AE}" pid="26" name="x1ye=3">
    <vt:lpwstr>aH1YmqLLKwQhNpBtjhDkVcYPgeqC+qAT04/RvFtRTxxmQ/HUSMvZL1pVJP3yGPm4UwBlV8wZCXwS5thxpzAWDtdFIUBjazHfhTqequFZYlyzZNkkX1gLNw4hoNhizGXZR2lT7YFtbdbgiAp8IBgQCTQApEKd6b6DO0YIb94Zj7txpITnOHicG4qIjBr+wY8tSjI4kq6SHdHNVDBQaMjWfow0pc/qmuuYfv8slIoGjLz9OwGd+14zaqRgrgi52WT</vt:lpwstr>
  </property>
  <property fmtid="{D5CDD505-2E9C-101B-9397-08002B2CF9AE}" pid="27" name="x1ye=30">
    <vt:lpwstr>WzjQ64REzrXGKQOagnh5kMoV2/iQGgOQkILuInz45QAwOg9Nqs+bLyFiUJ3E7vpwcNl7kId0A9JAhwz8VLNoxY8uQPXoj4OCTyL9Wx0mVIXvlVkO+C5/DvAjQIrBsZITRLx/NTPf0viKL7Erk/RtgOr8cdeAxIo+rqgRnBw1veRAdBnKTezwMFtokLU+18fJRLAAd/G9ohtE4tkXCBNS7+GZJsg/duxNiTmYJszRHzgV+7T9JV0vFFf99JbJrtN</vt:lpwstr>
  </property>
  <property fmtid="{D5CDD505-2E9C-101B-9397-08002B2CF9AE}" pid="28" name="x1ye=31">
    <vt:lpwstr>GyXQXCCiBwaSWXM2wX/O0O+8Av165mkU7RSbULE9UZbAtwawQg/2Ls1jFnhWlFDamjnX2pB0KceqBrQK4iwe0BDnwLxdZIXKfGFowSsUwi8q5BkAffdbyCII7NCbf/twdwZfZ/AImymyB9QFrveQ8hIy88h2HsNuL5l7W4U/maCpZ5qYTrGZofJYYMoXE3Pr+TIe6EPJjo9sxmGl0hn3X0dAI/Cki6+srHiqmRxCDFPyyLdgv2EAY32Eeq311g8</vt:lpwstr>
  </property>
  <property fmtid="{D5CDD505-2E9C-101B-9397-08002B2CF9AE}" pid="29" name="x1ye=32">
    <vt:lpwstr>unTcLByjFEM2mYKsUvCQMKEPZ9N0S56GJHFCvWkG+lFTfUI/3B2/jyHTaBKkOdNrnzrEJ8IA2+8c0tIz0dBjfNVaDFashD4tvyi8LlUn1PpCJoOMgcpKm1n+88hD5EqY5nuEcqfxbjkqKTI2cWX0vVp0UNAU6vhIXkufs6J/vfGIK1zXXmT04ZiOek23GOKUKtQAP0Kr7XEvvstmfcikgBnxYvjWhwZ0QR1Pj9Otg4lQYo1ucmJTshHIpZMv6Le</vt:lpwstr>
  </property>
  <property fmtid="{D5CDD505-2E9C-101B-9397-08002B2CF9AE}" pid="30" name="x1ye=33">
    <vt:lpwstr>3ndWssdAP5KFAgxbuhy+FXMaRjNA+WiFpjPgjPGhn5lJ29glhVFoKVjFFBgBGWPRiPezwHdVZpjBkudgEQAFbhjT9aYvc4q/gq29mb3TE58u9+I/k5iESQRHRLaUll6c27xidbWXL+30BNf3RWGHeMwuhTNtKTAY8qRXE80ubksM+DUQ4m3Ar+i+QyTYjJZKSwAHh+/zs+EfCUdGaUlLT0OuHmcBuVtmmJ5XugIMKfvRtc3KMO0zt4TWg9K5b+V</vt:lpwstr>
  </property>
  <property fmtid="{D5CDD505-2E9C-101B-9397-08002B2CF9AE}" pid="31" name="x1ye=34">
    <vt:lpwstr>kjtQBoFO/Y5LyKZokmGdMmvH8so9VGQcVg+3gsqg2kzdMvU3qL/kt+iWBK6JdnO4dHSNY7obk08cXfcOOZqgfPnWZxShTp+YfEMAGIbXJ9wD0clnHhnVHEj2dQC8QwtI/+6ZBkTKQL0isadLeGtJ5KFh9IFBFOxOmmn58v8SAADrf+ZyX7xSRi29MsRjhATHOUD0y5gzi8FYJoqfGsufpt3fYWbQZjplyNltch+cKFSt4vYEFosNPmp8ECeqPwm</vt:lpwstr>
  </property>
  <property fmtid="{D5CDD505-2E9C-101B-9397-08002B2CF9AE}" pid="32" name="x1ye=35">
    <vt:lpwstr>m5rJN+ke08bPU7sg6H7WNd8fK8haXoHn78zUEtfFA+R82CjmqHQBnMZjI+KhBVYWuzucJzAQkymsTK7D+aojYybqCbqJio/3k4loLVTKPp5EHdukqjJ1z7L0m8qQ7A/HuzvBoe3IVacVVag6OiiUGjiZwq/2qsngXE20DabIdVjUgI2g5Nlo0hsma2XpCyC1BhkSFkJvL4hicD9m6ZFE4TSsssFKXc+guartXMnPkX7tRvKYQ2spN62irAEgStf</vt:lpwstr>
  </property>
  <property fmtid="{D5CDD505-2E9C-101B-9397-08002B2CF9AE}" pid="33" name="x1ye=36">
    <vt:lpwstr>ZHeByiSPD1mQMeQqBOM2oM1qiqU5nCJuVwg11nSf4OLJw4ITPhOo/GK69Xy7raVTjo5cMw0lw8UIZ2fA1eXR09gdrG8EyUGJyXObkHI1gd/s9s/1pFNr+9U2aeV8r4/RiP7ow3xAZkuBE0XeVSdr/JxUtZFCJm7VCueDaPrAc39paEfaIknRxp9pCBIuhi+lYT86RORhNbAUQ2cfHGhfxRQl94FtV+3OtyQW/bqcOOhH8RetSeJY/kJu1jse7vd</vt:lpwstr>
  </property>
  <property fmtid="{D5CDD505-2E9C-101B-9397-08002B2CF9AE}" pid="34" name="x1ye=37">
    <vt:lpwstr>2dLMLJIJsv0sNvG3mo+KwS9AQdcki/8opYLvawBb69spPSR2cVNWqyPjHD7DMsL0gwk9I7oODBepnaqiYIhsZsgsxijqsPWiYmvRmHi4ByuTyo7wkx2Pwd2fbH2wF4Z08fXGoJ7nsX2jBSgYCZq9xEZpiNcTGb3v7tegP0ss57whhxpjQFUnWPNRu+XLtEdJgrQjeL78iRyH4zv3hEfxRlMAFIe0NL5Holzshe9cbaxI7h8pKeZBqgZ75ws3mkW</vt:lpwstr>
  </property>
  <property fmtid="{D5CDD505-2E9C-101B-9397-08002B2CF9AE}" pid="35" name="x1ye=38">
    <vt:lpwstr>u8I0p/RG8MWcqz8oUTuqAGi/yOX3laNfis02gY6quMkNGAhPCnXhBVI3eG41YuUU35VuGDkD3ASxuFmGUoBLfis3txyo/g4A/7Rx7D6Qinx2SiVouC3nfbhLmGIEsn08RqvZ0xBZU1Ku4FZ7izTLuuIo3p8BwfCQn5BZth7FFX4KfrqEw/+SAJIHmGyVHfGP6r/0pTOrWm1o58KDVqAif0pAsscqlheY+nMSpO9+r4CAtp7IPT6j+/AbX7nEY2K</vt:lpwstr>
  </property>
  <property fmtid="{D5CDD505-2E9C-101B-9397-08002B2CF9AE}" pid="36" name="x1ye=39">
    <vt:lpwstr>mS7fqJpws1S66gMTmN2xqZPTy32qHHR6OLZqUWslb/DLEv6K1tsNu9xnR87VCCBO9mpA8oETHx4vC8Y4Pt6tVQWQOgj2jfHvuws9d4ppV3J3T2Cq5TfjzRefMEnpXi/0TQvv3FKjuNOfq1uqNlW24jjNyleq3sqWqZfTlO27H2+paEZcG2orpACclADIcYmUOf+1vKKINnk/fzXlPEjSOh6tUoHTn9HwE8+rj40MbwvR+lnOHsffhezhnsEAlFD</vt:lpwstr>
  </property>
  <property fmtid="{D5CDD505-2E9C-101B-9397-08002B2CF9AE}" pid="37" name="x1ye=4">
    <vt:lpwstr>T16Q4NVXepubcaMsKL7Jx+w99ZYJKw6Q2o/Pnpj9t7GAfKLgIiUi+airdHhDBEObHQv3p3YMjy8IPLrEdtVrqbOYtjy+tSITit4wiuDFELzyFKolrwRyYPypWvj1i/7NGdUdNlzSrRitG7Py/D5Pl1Vw2ehyJGQCz0Pa60tpbaKz9N2mUUv0yZdI4mbJW198KROIU0uBCH1OVyS6IVCO1i0NaQz2Os4PU7KC9OljY00MT0TrpjvbZuRSG0Vk5um</vt:lpwstr>
  </property>
  <property fmtid="{D5CDD505-2E9C-101B-9397-08002B2CF9AE}" pid="38" name="x1ye=40">
    <vt:lpwstr>qRqvJSTj+9PhX4q7wPuDwtOqP9kueD9tLN0powJRmdRmbgMe+JRwZrXKN+36Lm7l9sDryQOeY6xK1Sp8dyIK58s8hwX+nkrvxkIS3GrBf2AIej8BJG+2EUDDOOSzBtfNcoN3vqOPTSGhDxIsTfl03J6GElHHlgX0kvrWpczEECWwGbHf/UQvZPOITv2eAJWVRmNOt22s/iyBR80985z+CruTI6GiEhpEH9mY66Fc9Y8J3+8rov7ABbeUQo3IQLc</vt:lpwstr>
  </property>
  <property fmtid="{D5CDD505-2E9C-101B-9397-08002B2CF9AE}" pid="39" name="x1ye=41">
    <vt:lpwstr>kOoNnD/1MI3z1MyvFdV5suxeKh4ki0mKTOUrSiha321FiWusJ9QqH34wb7VvUE4oqJVwlVoN+CpJn1mbpYL9SH9d75MLpCW0ZTp/nxzOLM+x8k29RMiNZioLQfpBBO6L1pGzhT/kigygt7BAcwjMoEJAeCgcMYA0JBm2viPDoQJPT8YuIZQxjDdH97r3wBASqE87V2DeMf5/Ea+f/FZHOIOXBeEVMXski9zBeJ/BE4hFaG44DZ2DA/pT9s6bigr</vt:lpwstr>
  </property>
  <property fmtid="{D5CDD505-2E9C-101B-9397-08002B2CF9AE}" pid="40" name="x1ye=42">
    <vt:lpwstr>6ekUbX2wbjIX1D0iAIhy8XI5KqnbTCwV2Vb6ikZFruZHDog518GhzFbJLhm0+vCWqjIwI8NjeesNLCna04j1pW4oImNsMAucJdfS/ko5koIjaBd+DgF4c2/PJjGZFO8/FXL8UVnD2CI9ORYe/NCa+ps9wN70tJpF3KIWDZGh34GfuRnzjZeHxUGb/tzY9W1cIPMJ4vjcW4TUH3h4B0g5zPUSpnCJN5bnwAC9t2sqJbfyvw8iQNH8eAvpMvaAC5l</vt:lpwstr>
  </property>
  <property fmtid="{D5CDD505-2E9C-101B-9397-08002B2CF9AE}" pid="41" name="x1ye=43">
    <vt:lpwstr>0MZJhRDOU9+LO1hJN/RTBPXvVofOCyQOTHf+2FI2kRdlHgGvOzpgP52XN3bo1A/YzZ/o51fT2cFNPKY71qGp3yCAHJ5Q4Sfz2Eq53topOkd4JkhgdweTiDmJaJoMtGaFi3hGAkOwCn1GkQUf3oTbmJBdZCvmYN2WNDpFmOPfapMAYsUVbAV+4S8t3w0J+pz4yMkMPhhs7KPV99LdF2kM8upLNaEHn7GLCvPVx9OOzjk5vAHN623HLIknWhISe9Z</vt:lpwstr>
  </property>
  <property fmtid="{D5CDD505-2E9C-101B-9397-08002B2CF9AE}" pid="42" name="x1ye=44">
    <vt:lpwstr>KGIAnHerd9/trb5fNyby9ie6jQ45XLhtQiWfi95I/VbhuMmOk2t+zz1g1Ej1nhEz1dobQR/dcAB9mx0bZJuU3BiCwcUMxYVqE595Qrfn7YN1TxkB25/DCknC1wZb2tWcXSjf6YU4OwXRwU0w+l2lwLRdtPpmN5TVv8a6NmrJqRhfMCBsxIxibmbPHJ4qpcnM8E8MlbSE/SQjC/p6XTkwou/HcJgQdY28wsiFDAyep4W31OElEfNhw+WE932wftH</vt:lpwstr>
  </property>
  <property fmtid="{D5CDD505-2E9C-101B-9397-08002B2CF9AE}" pid="43" name="x1ye=45">
    <vt:lpwstr>Ra6BFp757GqkYddYew+cy/J4IQQDPWc2FvkZn/IJmks31g05Uy1xtQHnABdTqtv+Iuf3Jy2ytzAqWsaaaRzmX395w3E5Jvwy2iYQ8SWE0jpYW24WUWearMYPRiaqw2MhBLU074rqSuZTxonTL0JOSPC8gYZ8yq3x/57f9Yl+eiC5l/cAOCh/7r87Q8A3l8LsInavP3Vf+bZozNARwnC4YYx/BFGNKORrmoLq4pra2rdbXFcXWBq9uIUVXoYv7TH</vt:lpwstr>
  </property>
  <property fmtid="{D5CDD505-2E9C-101B-9397-08002B2CF9AE}" pid="44" name="x1ye=46">
    <vt:lpwstr>EIX95PDhbIlUrENU/M9uxwxXi/zKybGY9VFx87KYC/HRgrpz6CiFYf8addjsFg15llikluRASe3aByvyN9R/CEaZk1vS9IZ2Vx9Qhrj/iwqtZ+BBWYV1AKq9CE42w0WXfivqvZp3qVRGIH3GvG0PI1D40FqQlCjgDINeHnmQzHg33p8R94TLpzEOJlzX7D5pIvQMQwcopaeS/66I7HIlPJvvnZyAG8WDot0nFfHRfe6tODmwYBvcu9gDomk4iC0</vt:lpwstr>
  </property>
  <property fmtid="{D5CDD505-2E9C-101B-9397-08002B2CF9AE}" pid="45" name="x1ye=47">
    <vt:lpwstr>emH03DxP/j+LnjoCJjZeTGJdTizSiBRHkKwId5rRlbA/S6rgflkUY3WaGAdD39FycYK4cVgrMSJGqsRJChXWqm1HNc9GM/8lRFVEaRy6eV576MKUxJ6iGBEL233N14SPk8fRW9zU6dD0mp46a4Y2GrNEXptvPICagEdwa/pyAsz7Dg+P6nO8t21SpDnrPWzB92VZIFmiMYKudrnndnvJ1CUy2SNT/VNems1U+cHACXAYpSwOFI0xnBTFZoL7SBH</vt:lpwstr>
  </property>
  <property fmtid="{D5CDD505-2E9C-101B-9397-08002B2CF9AE}" pid="46" name="x1ye=48">
    <vt:lpwstr>+Frn/WCDD6doEpbbPjSssR+EdDjT6iVEAJzcNiK7++3eWrh/+JeiYyP/oFof69vL6CEM1sunWtwMtYCo+9OMr7hUCAr+VI6HVot4T7oFA0zX9HQgzaYnY62tEk84B3rJ18nWu3lMTLMXNVY6h/FA/VbNdemAVR97JYXSECOWkoyXWMlNjyy+woxIxL0E4mRGLu82jBrhAyoOE2TVjeyOBImKIZvMZfCGHv8wPblT1pVLqYk29wV7u/gMT1tNwqW</vt:lpwstr>
  </property>
  <property fmtid="{D5CDD505-2E9C-101B-9397-08002B2CF9AE}" pid="47" name="x1ye=49">
    <vt:lpwstr>EgxCMjFtHJ5g0Nyuvvsv7ngTElOOFZoDfIhvSSfXqu+O0nbwBejjX671x2pyd9TC/Rpz/TIIVTAo8vlCBVdOX9ZdKdA5qPAOr8X5otqz6VEAlA0dH50M7JJSfO0OgiDS9A6H50YoNdyw4ox9/eVY97yH0LgDX6qiEpVcr8DR0M8U25uKnT3q/3srN2EnoKsdfqf//uiibdFjn1NI2XmZiUJ+fIhq/kvW61DLs+6Jb9YE2tWkwWWCA5vi0LFx1n1</vt:lpwstr>
  </property>
  <property fmtid="{D5CDD505-2E9C-101B-9397-08002B2CF9AE}" pid="48" name="x1ye=5">
    <vt:lpwstr>DosybA+Ghc+s8LAMpCWftAj5pUmFwdcG7SFIRpcsgD+GL4YMq2R8YX01qezW1/Yh6HVHfth32y0gaUrHfWHMaOVE6aCxoa/RaTD7fSxs01yyObkvNwPbZTu7fG9JlLMI2AEd3YfvUpva8KjIJCYATixPOToHnWZzFmNw6nRC/i+7Dlys56/p1r/jxj9QG0FcQOskr6S5D+cNsc0c5aa3aCLlI2wiwuLN0Hf/1DSXQTYuN/egqpJSgGq5y3qHf1M</vt:lpwstr>
  </property>
  <property fmtid="{D5CDD505-2E9C-101B-9397-08002B2CF9AE}" pid="49" name="x1ye=50">
    <vt:lpwstr>2NcV0LB2yda77TlMRLgpG0/GbT9YEHaPgxUCDA2c9dOvvWOy6iL8BXvRF4EmlYi4Mzp2fKmu+8z2Mv/KQ7ZZ55b30JL3L/X1iMQDhpFWdbBVOyg8+2URGEZNUesMrdaXVkLnNLochWmSX7OOlRTJgOUz30GwFJwXaBW9PvDEZgyaSKKFfaAiCKMFxwt6+Zie8vDezzXjRjPDctlTwTrp5qrUHIQmWFv90rBswW8vNCKi0YFgVblIHz+cqh4HnU2</vt:lpwstr>
  </property>
  <property fmtid="{D5CDD505-2E9C-101B-9397-08002B2CF9AE}" pid="50" name="x1ye=51">
    <vt:lpwstr>0J13k5puazogwZ5kMcXBucFkLIyaDoMw5uLdEQYK0S9tUzud89rkyq1YjH7CnNNhMkIjsH39E5h83q1nVLsroeV9xRb14B3oVLNhAZzG0tsFK1YX65xH6wc92cIYZV/tyEJy0Ls9N/Eo7JtNUfueWKfJ7FWezubu9WqO2Bw9Ub5fRc28xwUTbqryKnNUCDiIhz0m+Mk+3ylmBdqdu6Q7thoYVv87j2okyE7yearT+Lo3J50t/abzGVk8cg9Tm+9</vt:lpwstr>
  </property>
  <property fmtid="{D5CDD505-2E9C-101B-9397-08002B2CF9AE}" pid="51" name="x1ye=52">
    <vt:lpwstr>uh8aAnFgmTYIR77CU+nHAVJ7dst1SlHwZinBJVzG93ypIRvPF9H1PDT0e/X0b/+7n0dZW9nDAcFVS/StLrO/n9XwxG58lhlYAwlTB7vhFsBJYUx2eF37IXqLnCfQ4/BwdXCcrrX+0zAlpQyWf/dIR8nfdLaD27G/uaUFBeQPNJguxP68X4CaXW4N4dyhk2sb9rBDQbSwzhIsZNcMlSoeKYRh9yReWU9/k1fqX9VxHVQTHGqTVnDBjjkBL+2HMOs</vt:lpwstr>
  </property>
  <property fmtid="{D5CDD505-2E9C-101B-9397-08002B2CF9AE}" pid="52" name="x1ye=53">
    <vt:lpwstr>B8nt8bi7cO4LVuCZvg3q5x3DxVe6oh2FawrlWHqHf8y+9PHaFMcOI964Axywb6vNC9NPcQ2XCXe77sY88yJcDPDLOORZoTbUPrXo6MAxSwTxh5IDHGEYy28Uz7/XCFgrdbTJ7gv6pUJORbeqHyomCq8BqMYOoBpo2FAuoTMuc6PCMRvSSnG798K2HPD9XmzjsvBmEgGgpVJ+1MAvP6YlnRMRTiJHK2FiTbmigCsuaT9YWMRvtiq+A90q3bCQpiU</vt:lpwstr>
  </property>
  <property fmtid="{D5CDD505-2E9C-101B-9397-08002B2CF9AE}" pid="53" name="x1ye=54">
    <vt:lpwstr>NYYytmeO/vpFIKxALI9kGGrvk5SUdV2PYQOh3RDzZStuPtC121sAd02Vg40WdtF9dJNlfKIVvWLvnj30whI4Bnfe+YrUJZQVBiNQWQzb6w7jg2pxaVHwRXeSXdM0XglcZDp51xZIK2XIx7jO+qEvYEdvh64o6epPDHnNrnYZeTGGJScbasohof/vO8EAaRZuH30UeUclmJXCgxlasYvsEjLeIjv8CrQeKVpkz8gPbPhAj4dIAG5ZGGKJRVIph7+</vt:lpwstr>
  </property>
  <property fmtid="{D5CDD505-2E9C-101B-9397-08002B2CF9AE}" pid="54" name="x1ye=55">
    <vt:lpwstr>RSgl+TGE0vrTy/bmiKV30yUXfSCCm1tAcDFqmo6hmHoufCDmPMuBa7ZKhZtsvfSnQH3VFIStNKMjL0/AeQYVMzL/Zap0cF0e9w7Ed7kVdm9i4+EwVszNH3xPQgIiMtlIrtYY6IcCq+LCMqU61unG0x+kU6KeiqZTOuxYxUYpTlbf1CXHAZMkLOEXDHh+1NIUOLuXSHA4ADm+CsX1Sxyv9Mf3bA7L9Hk51NEqSYYPARpFLTP3owJEgD9gD/YPRV+</vt:lpwstr>
  </property>
  <property fmtid="{D5CDD505-2E9C-101B-9397-08002B2CF9AE}" pid="55" name="x1ye=56">
    <vt:lpwstr>DmECeK/4+Ya42QhqQiHc26iRlyptEOJ4ayO0//Blhx0n5JL+yNJja3eg/KIZyelEMzubW89fepY7AkAWedOhsl/JyVrllMkBRuhe0p98Z0E5qcJtH/Wn/hRtC7b7RWiyliW/SulBz+ZJnTp2xcRINSwArVCWUktjLItDE8C+pupkKA5IHX4UGSAJzf9fAltc/HjQaSZatYiF594o5Tumkwmtho9El0zczjo2gpxlsCJOjJa8BaA3XSIiUyyH+X8</vt:lpwstr>
  </property>
  <property fmtid="{D5CDD505-2E9C-101B-9397-08002B2CF9AE}" pid="56" name="x1ye=57">
    <vt:lpwstr>vbYzeQOi7YYA5MxZOgHL0Q3KDMgwsL+QdEI9peOHGLM7l8G488/DO4JLWMIRDG8nEN4HT3Sd5WXVRTQuwN6ZbQy9uMtwJTquQLTOUNQ7QH8+6kbC2ggSG7YNWtmUokW7xZ63y52I8LQmOViHNBAknT/fbVBNnBMQvTVTVjWSIW6FHun+GIQudBaaTE4KMNyk6FM7fyjsHFe4Lvo7L0eDwVra+088xmb09x3K1ZqdDqGX+mDjMtzbif49kusOrAa</vt:lpwstr>
  </property>
  <property fmtid="{D5CDD505-2E9C-101B-9397-08002B2CF9AE}" pid="57" name="x1ye=58">
    <vt:lpwstr>rkBfAS/SU+prbfz47b/PeFP1TXViE/RcXKKdpM0MSTz7RmPoTHLKzbFB+w/DyUsd6fgBB835U/61kO+hzhEOJx3EN/tWD2mYBXSSeIdBiwiU1lQVxJC8uxcHEWgJLhSNNgOTbmABHE9X/vubKeEqmUD0Gb5LPMr7MNCjiyw+292L4KKCEJdx3CF2bcJLeZlo7MapfYJFq5MixE3Z+3qtphfQfsn/SBUZPULgjFv7UFK3F3mwA00C3sQPFz8KX1J</vt:lpwstr>
  </property>
  <property fmtid="{D5CDD505-2E9C-101B-9397-08002B2CF9AE}" pid="58" name="x1ye=59">
    <vt:lpwstr>dFR7O7EsvNPq+2IkHLIsHzFBUEoigqUArXiPbdDoBbQ0wAcPsHwnb5mUrfKmyNY4gT38uL2Uq7B5dxKvQXxUIMiJmRVa8Smjuq/I/ekxfStBXH4xas716+HFwC5+pYJIqNtabCwuRzf+BcB86N56S6DzHc6b2Llfsqoy+OGaZA9dOu6nEeZ/FRaCu02HcIUlcu8yumXgRNhkCM4Vrl6huNfTyqbPEqOD/FNpM8KYnU8xEvkMZg86lv1A67Ibl3a</vt:lpwstr>
  </property>
  <property fmtid="{D5CDD505-2E9C-101B-9397-08002B2CF9AE}" pid="59" name="x1ye=6">
    <vt:lpwstr>fi2aOdtIxrguEUoSlVImDVloF53kFBfDhAgRXQ2h2ol2szHopvQKLlQA7BlF97gUoZt1VfeTH97PD53TMGEcCAi4emsObLtfH6EZqjXsO2akrLzaUB9C9mEbii0ZQ7seXqsT9vsChhR7Sto/ak1C56Fv8yRVtSLgGRChqoKIvh+PaUewPKe/yORqBxcuRNRU4WmNYI2OBErB/sVNB6oQdb82MXeqeR0xfdR+Hdha7y2eOr2VPoUnZ7QQto57atZ</vt:lpwstr>
  </property>
  <property fmtid="{D5CDD505-2E9C-101B-9397-08002B2CF9AE}" pid="60" name="x1ye=60">
    <vt:lpwstr>4Zfpx34FJ/cJtdVgxCXkXFnIxqIS6dCAv988SoNsMFh+qS9gZnDuYSCeg5tOKwBTw7VhwDpsevfDxaAG/l6JiZAIM8nEVUSskHc/daD1DKQptRKSK6BEfwc+1gLxl+GL4c69gg+A1siq7qUpK3j2SAkQv2oIDQu1AvSJxIU9mPow6o/RUaFJKbNuILIZ9tODi1ATdqYtGlDQK8tvbewCYrD4eGO0Ex3MvOE4VxfUHX48K75PIwP1+vJy+tXqtGW</vt:lpwstr>
  </property>
  <property fmtid="{D5CDD505-2E9C-101B-9397-08002B2CF9AE}" pid="61" name="x1ye=61">
    <vt:lpwstr>jlKHsjAyIL6BE4Uk0Tb7k4xfbUoAQQUpVqQvVfrRFq/mAr2v2UK67vjM+fOnHjNGltn6UpEMCd1iObWTuASWqLfAeEfuoa91ljXRlQGtD1grbIKJOhwKb2Z22oWK0dvhYCtWMm7b4/FhxOpfG7f7yjS1G9JsUi0Nk1Fv2VoUclcquhlB+Hy9f2Y571pMoVvoC41+qi1WZZlwt8X76zff86uU4jzk4dcYcsddtysYx/f4i46oYxo4s+lXPL3zNUg</vt:lpwstr>
  </property>
  <property fmtid="{D5CDD505-2E9C-101B-9397-08002B2CF9AE}" pid="62" name="x1ye=62">
    <vt:lpwstr>gB5sxxFFyevwYUP9GU5VgEVzq9laWFAaurcdTv61oMdnOrytbiHsMHVBBL7azck77Tq6gv9UPoX9+KDmS/bYl0TmjN3tlAdWwXdbtle2EUHqiUyg39frgjkjZFaKV5uWNxuJAkOnTdU5mC+eFANdqDMLZCo8parlGIshTzjZQxlXffSel812YrIxQAsuGdcJHWCWCWzUEJvWsyVIJtvNW7HU8Z1sdoSnihd3nH1ayS/SFBL1e2WwF8KZrjU7Pn5</vt:lpwstr>
  </property>
  <property fmtid="{D5CDD505-2E9C-101B-9397-08002B2CF9AE}" pid="63" name="x1ye=63">
    <vt:lpwstr>J9yn+vKLvV1LoARnciupQ1O9EJinvRnBnrEvdgL6hEHAmUyutQvM1Lx3X5rf7P1fb1NUTrL7ASIyvWu2kC6ScdcHjwew9TMSyPsokBnW0v8YR5/tPlwy8vQPhCMhUVo4w9Izd0OtG+7fG8PSzd0SGKZuRrJuj6BDo5bJ924O36u8yfd8oVvQv8C/YfmuwLHqed8hRk679y+F2hSq1svNOdHZQb2kfTxsV8d2MScsM9Rfz7ha5eBDIRl2yuGwsVo</vt:lpwstr>
  </property>
  <property fmtid="{D5CDD505-2E9C-101B-9397-08002B2CF9AE}" pid="64" name="x1ye=64">
    <vt:lpwstr>YbsEbDzyZM39QvD4yqCSUj68JuC3Txi1WLNWC0mzUAYWTZDS+7X3XCnIx/z2GMzHSxzsKvFryti4xBrKKQCdm8Rh8MeH6iCPS/yr94MIltzYsAhIt5dAPjd85IFydfGp+85g/ajgGwDXGVD4YAbWIokfeZNBDNJkJJBpZlUO1XlpdQPugONrKK7ZxOPvXB263+ReOL3GhNAO1yUOxaTPNGR42inAX4SV7dXh0tnAZ4AUyG1YynOOH03SwU/Fl7n</vt:lpwstr>
  </property>
  <property fmtid="{D5CDD505-2E9C-101B-9397-08002B2CF9AE}" pid="65" name="x1ye=65">
    <vt:lpwstr>cHCVe8lmeKxStKt14DMmxq+/OlUrhHt63ifyF6SCWwIAl1Z+1KwevU9vAKhZWI3lqAI5+2U5Zt68domGYo+Thi+W/rRpBuS6uu26fgFwP73rGbLtWSNerbH0dtDYWZPZZfrCWkMAaNRHHAYer1pffDHfaqfDkhan3VcKbNSirikZ+pnvWIcqEZuI8pTQJ+/mpnNTnIVTHbA713WHIDQ+FR2EXAxBe1fCJi10dnef5nJKsjTs7Pl7IO9BG17GL5l</vt:lpwstr>
  </property>
  <property fmtid="{D5CDD505-2E9C-101B-9397-08002B2CF9AE}" pid="66" name="x1ye=66">
    <vt:lpwstr>uYv6BV0sseo1CWcOwr2tMIYRkV0tC9ylkBxbOf2qNpRQ+5o2PbS08+w2L5Zsg1v6+VQC6tuxWSeWpEuAQOrmktK+/2O1sbDMP6ajEMOQ2G8gbAgxhRCE/s7VsmymVmV5m1HYU0iZIaZnJA0YS8eSuFlki8vwV1YYYtbAmS+EUAT38Nl0miQ0AABQ9kYYpg8RfmKRJDI3qXGBotZoLT/xyiqt4zWnZlOuVtZrKNkBMeZJ92K2wldsoryRQ4KKLye</vt:lpwstr>
  </property>
  <property fmtid="{D5CDD505-2E9C-101B-9397-08002B2CF9AE}" pid="67" name="x1ye=67">
    <vt:lpwstr>alTmEWNOPnaLkSZY1UEUIcvATjjwY77HoeJ12TA9NJJ4KuSecGFXXT4mvJtDHv87O4a4m/1VfI1VcwXGNIB5j8bmdBVj1VvOZJ88F9fkU2hbknGlx9i3AVb3fEnD9V8ONC8FkhXiElRr5qQlI4LCunH/Xhq29OjCPvuYm6Zbi2FTWGpP7HF1B2hlwfKHCi8q7pfO25Smu/UHscY7DP3OpHMUMmHwk/zYtaxu088yobIicYSCvfAlZuC2TIV2KmA</vt:lpwstr>
  </property>
  <property fmtid="{D5CDD505-2E9C-101B-9397-08002B2CF9AE}" pid="68" name="x1ye=68">
    <vt:lpwstr>i667M16UEW85P8hLAqqwmXDZe971Jqcl5miGz+GXqTHl7bRTRVbQL/6MzyspAl4wc7KjbRDmwmUrTPsjkTUbJvNGFevbi27ENPT29R5vP3VfoIo4UWZMwpVTCLHBGA0R7EsUNlS4xfb6eClQXe37LsKNdIJfddBgI/YwcmBVD5fe1aeeBb4bti03l72vLDvptSs3U4nixwXwDY9c/Fv8k8FRcO2BdYaNlWJjP9jjYNqqONUC+TdSR23g2t8nNG4</vt:lpwstr>
  </property>
  <property fmtid="{D5CDD505-2E9C-101B-9397-08002B2CF9AE}" pid="69" name="x1ye=69">
    <vt:lpwstr>R8HfAp7NQ0LUmbqYDdOHIC+Y8QEOHaERM6EYnsTfG+bmazoNGUyjHuyFdvtM8my3ItJIAx3iZrNq0Cunv7x/letE6OEQAAA==</vt:lpwstr>
  </property>
  <property fmtid="{D5CDD505-2E9C-101B-9397-08002B2CF9AE}" pid="70" name="x1ye=7">
    <vt:lpwstr>q04C170ShiTdit1JIxSRGApR7+IijNI94hzhFm4BMWNjD/see9mt50b28DYAouE27aH8DslFbq8IfCUVf23opvYGwyO0XAGdhmJlzNpGT3OOYtnx4/hnaz6e4r5MiyjrhIjmlaI+SxwFfwK92nUr2UUKD8rYf0EPHUO85bfTTx7Vlza9ibnT6ZSkrkxdtAsjFQmfgEhv4JheM02juKKpV0hOb7E+xn5ATbBPf69dVQ6mJAxE0EGv7xlR5xkVOZB</vt:lpwstr>
  </property>
  <property fmtid="{D5CDD505-2E9C-101B-9397-08002B2CF9AE}" pid="71" name="x1ye=8">
    <vt:lpwstr>w4rQ+0UbenNBObqS2RJr25+qKLbWdhdv3SFVYzpBi89sY+aJvoebyIFTySvIt3/taqSKfMcg+3Db3eeHf8GTM1DqHV9+EnW+hEVx2NNPHMed982x0ZIqz05rNARABHCwtDvF950T2yEc1fAq5Bvel+D8AmdboUhetdzhM3UvfsNSm+v3mr7POOeZ3pNb7aLUII/cigpO11vQGHpLU/2Ct/bPi/wO24xQ0iySGN8pA0PiEsPFVL4Piz9ubY0eHD+</vt:lpwstr>
  </property>
  <property fmtid="{D5CDD505-2E9C-101B-9397-08002B2CF9AE}" pid="72" name="x1ye=9">
    <vt:lpwstr>FYAIT1Mz01xejf1M3jfXHYYGwWBPXZMZW8DM/Y75sIpT64jhyUlNsEr2by4qHhTWMDs8mDxUxf4Gp0J4vQoa8goVn6QUXN7crDNgUwILyktLnL7jmizjbM2OMGmsw5zOdSO5EF313HcpPqDhNg2fI+G5fIfQyzBLcakSfGEfOAc95GGZmiI6v7mDa0prqn7gzlyGwVQ58CxHFE+C0z/A7smPcicsJf5yejWOTs+D7CeMXiZIorAaM0mJHDeYcso</vt:lpwstr>
  </property>
</Properties>
</file>